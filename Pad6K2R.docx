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BC92" w14:textId="77777777" w:rsidR="00207877" w:rsidRPr="00207877" w:rsidRDefault="00207877" w:rsidP="00207877">
      <w:pPr>
        <w:rPr>
          <w:rFonts w:ascii="Arial Black" w:hAnsi="Arial Black"/>
          <w:sz w:val="52"/>
          <w:szCs w:val="52"/>
        </w:rPr>
      </w:pPr>
      <w:r w:rsidRPr="00207877">
        <w:rPr>
          <w:rFonts w:ascii="Arial Black" w:hAnsi="Arial Black"/>
          <w:sz w:val="52"/>
          <w:szCs w:val="52"/>
        </w:rPr>
        <w:t># Pad6K2R</w:t>
      </w:r>
    </w:p>
    <w:p w14:paraId="4940FA97" w14:textId="77777777" w:rsidR="00207877" w:rsidRDefault="00207877" w:rsidP="00207877">
      <w:r>
        <w:t xml:space="preserve">My First Project. </w:t>
      </w:r>
    </w:p>
    <w:p w14:paraId="5CDA4C9E" w14:textId="77777777" w:rsidR="00207877" w:rsidRDefault="00207877" w:rsidP="00207877">
      <w:proofErr w:type="spellStart"/>
      <w:r>
        <w:t>Its</w:t>
      </w:r>
      <w:proofErr w:type="spellEnd"/>
      <w:r>
        <w:t xml:space="preserve"> a 6 Key 2 Rotary Encoder Switch Macropad.</w:t>
      </w:r>
    </w:p>
    <w:p w14:paraId="3DBA3A77" w14:textId="77777777" w:rsidR="00207877" w:rsidRDefault="00207877" w:rsidP="00207877">
      <w:r>
        <w:t xml:space="preserve">Components Used </w:t>
      </w:r>
      <w:proofErr w:type="gramStart"/>
      <w:r>
        <w:t>are:-</w:t>
      </w:r>
      <w:proofErr w:type="gramEnd"/>
    </w:p>
    <w:p w14:paraId="2C61C4BE" w14:textId="77777777" w:rsidR="00207877" w:rsidRDefault="00207877" w:rsidP="00207877">
      <w:r>
        <w:t>1.Switches - Cherry MX 1.00u switch</w:t>
      </w:r>
    </w:p>
    <w:p w14:paraId="3DC57AE0" w14:textId="77777777" w:rsidR="00207877" w:rsidRDefault="00207877" w:rsidP="00207877">
      <w:r>
        <w:t>2.Rotary Encoder (2)</w:t>
      </w:r>
    </w:p>
    <w:p w14:paraId="5C07B2A6" w14:textId="77777777" w:rsidR="00207877" w:rsidRPr="00207877" w:rsidRDefault="00207877" w:rsidP="00207877">
      <w:pPr>
        <w:rPr>
          <w:rFonts w:cstheme="minorHAnsi"/>
        </w:rPr>
      </w:pPr>
      <w:r w:rsidRPr="00207877">
        <w:rPr>
          <w:rFonts w:cstheme="minorHAnsi"/>
        </w:rPr>
        <w:t>3.Oled 128*32 display</w:t>
      </w:r>
    </w:p>
    <w:p w14:paraId="2E5D6AE3" w14:textId="77777777" w:rsidR="00207877" w:rsidRDefault="00207877" w:rsidP="00207877">
      <w:r>
        <w:t>4.1N914 diode (6)</w:t>
      </w:r>
    </w:p>
    <w:p w14:paraId="50DA6579" w14:textId="77777777" w:rsidR="00207877" w:rsidRDefault="00207877" w:rsidP="00207877">
      <w:r>
        <w:t>5.RGB LEDs - SK6812MINI (10)</w:t>
      </w:r>
    </w:p>
    <w:p w14:paraId="6573B915" w14:textId="77777777" w:rsidR="00207877" w:rsidRDefault="00207877" w:rsidP="00207877">
      <w:r>
        <w:t>6.Microcontroller - Arduino Nano RP2040 Connect</w:t>
      </w:r>
    </w:p>
    <w:p w14:paraId="23904A93" w14:textId="77777777" w:rsidR="00207877" w:rsidRDefault="00207877" w:rsidP="00207877"/>
    <w:p w14:paraId="1A1AE0A4" w14:textId="5C1FF15F" w:rsidR="00A9204E" w:rsidRPr="00207877" w:rsidRDefault="00207877" w:rsidP="00207877">
      <w:pPr>
        <w:rPr>
          <w:rFonts w:cstheme="minorHAnsi"/>
        </w:rPr>
      </w:pPr>
      <w:r w:rsidRPr="00207877">
        <w:rPr>
          <w:rFonts w:ascii="Arial Black" w:hAnsi="Arial Black"/>
          <w:sz w:val="40"/>
          <w:szCs w:val="40"/>
        </w:rPr>
        <w:t>#PCB</w:t>
      </w:r>
      <w:r>
        <w:rPr>
          <w:rFonts w:ascii="Arial Black" w:hAnsi="Arial Black"/>
          <w:sz w:val="40"/>
          <w:szCs w:val="40"/>
        </w:rPr>
        <w:br/>
      </w:r>
      <w:r>
        <w:rPr>
          <w:rFonts w:ascii="Arial Black" w:hAnsi="Arial Black"/>
        </w:rPr>
        <w:br/>
      </w:r>
      <w:r w:rsidRPr="00207877">
        <w:rPr>
          <w:rFonts w:ascii="Arial Black" w:hAnsi="Arial Black"/>
        </w:rPr>
        <w:sym w:font="Wingdings" w:char="F0E0"/>
      </w:r>
      <w:r w:rsidRPr="00594C19">
        <w:rPr>
          <w:rFonts w:cstheme="minorHAnsi"/>
          <w:sz w:val="36"/>
          <w:szCs w:val="36"/>
        </w:rPr>
        <w:t>Schematic</w:t>
      </w:r>
      <w:r>
        <w:rPr>
          <w:rFonts w:cstheme="minorHAnsi"/>
        </w:rPr>
        <w:br/>
      </w:r>
      <w:r w:rsidR="00594C19">
        <w:rPr>
          <w:rFonts w:cstheme="minorHAnsi"/>
          <w:noProof/>
        </w:rPr>
        <w:drawing>
          <wp:inline distT="0" distB="0" distL="0" distR="0" wp14:anchorId="37471A7A" wp14:editId="16DBCB7E">
            <wp:extent cx="5044440" cy="3382010"/>
            <wp:effectExtent l="0" t="0" r="3810" b="8890"/>
            <wp:docPr id="1983826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12080" r="17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915" cy="339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58B6">
        <w:rPr>
          <w:rFonts w:cstheme="minorHAnsi"/>
          <w:sz w:val="36"/>
          <w:szCs w:val="36"/>
        </w:rPr>
        <w:t xml:space="preserve"> </w:t>
      </w:r>
      <w:r w:rsidR="003658B6">
        <w:rPr>
          <w:rFonts w:cstheme="minorHAnsi"/>
          <w:sz w:val="36"/>
          <w:szCs w:val="36"/>
        </w:rPr>
        <w:br/>
      </w:r>
      <w:r w:rsidR="00594C19" w:rsidRPr="00594C19">
        <w:rPr>
          <w:rFonts w:cstheme="minorHAnsi"/>
          <w:sz w:val="28"/>
          <w:szCs w:val="28"/>
        </w:rPr>
        <w:sym w:font="Wingdings" w:char="F0E0"/>
      </w:r>
      <w:r w:rsidR="00594C19" w:rsidRPr="00594C19">
        <w:rPr>
          <w:rFonts w:cstheme="minorHAnsi"/>
          <w:sz w:val="36"/>
          <w:szCs w:val="36"/>
        </w:rPr>
        <w:t>PCB</w:t>
      </w:r>
      <w:r w:rsidR="00594C19">
        <w:rPr>
          <w:rFonts w:cstheme="minorHAnsi"/>
          <w:sz w:val="28"/>
          <w:szCs w:val="28"/>
        </w:rPr>
        <w:br/>
      </w:r>
      <w:r w:rsidR="00594C19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F0526D3" wp14:editId="07682679">
            <wp:extent cx="2400300" cy="2255520"/>
            <wp:effectExtent l="0" t="0" r="0" b="0"/>
            <wp:docPr id="1973643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9" t="20512" r="38254" b="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58B6">
        <w:rPr>
          <w:rFonts w:cstheme="minorHAnsi"/>
          <w:sz w:val="36"/>
          <w:szCs w:val="36"/>
        </w:rPr>
        <w:br/>
      </w:r>
      <w:r w:rsidR="003658B6">
        <w:rPr>
          <w:rFonts w:cstheme="minorHAnsi"/>
          <w:sz w:val="36"/>
          <w:szCs w:val="36"/>
        </w:rPr>
        <w:br/>
      </w:r>
      <w:r w:rsidR="003658B6">
        <w:rPr>
          <w:rFonts w:cstheme="minorHAnsi"/>
          <w:sz w:val="36"/>
          <w:szCs w:val="36"/>
        </w:rPr>
        <w:br/>
      </w:r>
      <w:r w:rsidR="003658B6" w:rsidRPr="003658B6">
        <w:rPr>
          <w:rFonts w:cstheme="minorHAnsi"/>
          <w:sz w:val="36"/>
          <w:szCs w:val="36"/>
        </w:rPr>
        <w:sym w:font="Wingdings" w:char="F0E0"/>
      </w:r>
      <w:r w:rsidR="003658B6">
        <w:rPr>
          <w:rFonts w:cstheme="minorHAnsi"/>
          <w:sz w:val="36"/>
          <w:szCs w:val="36"/>
        </w:rPr>
        <w:t>3D Front View</w:t>
      </w:r>
      <w:r w:rsidR="003658B6">
        <w:rPr>
          <w:rFonts w:cstheme="minorHAnsi"/>
          <w:sz w:val="36"/>
          <w:szCs w:val="36"/>
        </w:rPr>
        <w:br/>
      </w:r>
      <w:r w:rsidR="003658B6">
        <w:rPr>
          <w:rFonts w:cstheme="minorHAnsi"/>
          <w:noProof/>
          <w:sz w:val="36"/>
          <w:szCs w:val="36"/>
        </w:rPr>
        <w:drawing>
          <wp:inline distT="0" distB="0" distL="0" distR="0" wp14:anchorId="278AB171" wp14:editId="6C8847C0">
            <wp:extent cx="2773680" cy="2621280"/>
            <wp:effectExtent l="0" t="0" r="7620" b="7620"/>
            <wp:docPr id="1833093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69" t="11795" r="33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58B6">
        <w:rPr>
          <w:rFonts w:cstheme="minorHAnsi"/>
          <w:sz w:val="36"/>
          <w:szCs w:val="36"/>
        </w:rPr>
        <w:br/>
      </w:r>
      <w:r w:rsidR="003658B6">
        <w:rPr>
          <w:rFonts w:cstheme="minorHAnsi"/>
          <w:sz w:val="36"/>
          <w:szCs w:val="36"/>
        </w:rPr>
        <w:br/>
      </w:r>
      <w:r w:rsidR="003658B6">
        <w:rPr>
          <w:rFonts w:cstheme="minorHAnsi"/>
          <w:sz w:val="36"/>
          <w:szCs w:val="36"/>
        </w:rPr>
        <w:br/>
      </w:r>
      <w:r w:rsidR="003658B6">
        <w:rPr>
          <w:rFonts w:cstheme="minorHAnsi"/>
          <w:sz w:val="36"/>
          <w:szCs w:val="36"/>
        </w:rPr>
        <w:br/>
      </w:r>
      <w:r w:rsidR="003658B6" w:rsidRPr="003658B6">
        <w:rPr>
          <w:rFonts w:cstheme="minorHAnsi"/>
          <w:sz w:val="36"/>
          <w:szCs w:val="36"/>
        </w:rPr>
        <w:sym w:font="Wingdings" w:char="F0E0"/>
      </w:r>
      <w:r w:rsidR="003658B6">
        <w:rPr>
          <w:rFonts w:cstheme="minorHAnsi"/>
          <w:sz w:val="36"/>
          <w:szCs w:val="36"/>
        </w:rPr>
        <w:t>3D Back View</w:t>
      </w:r>
      <w:r w:rsidR="003658B6">
        <w:rPr>
          <w:rFonts w:cstheme="minorHAnsi"/>
          <w:sz w:val="36"/>
          <w:szCs w:val="36"/>
        </w:rPr>
        <w:br/>
      </w:r>
      <w:r w:rsidR="003658B6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4FA97884" wp14:editId="4BF596DD">
            <wp:extent cx="2788920" cy="2598420"/>
            <wp:effectExtent l="0" t="0" r="0" b="0"/>
            <wp:docPr id="1444377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97" t="12564" r="33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58B6">
        <w:rPr>
          <w:rFonts w:cstheme="minorHAnsi"/>
          <w:sz w:val="36"/>
          <w:szCs w:val="36"/>
        </w:rPr>
        <w:br/>
      </w:r>
      <w:r w:rsidR="003658B6">
        <w:rPr>
          <w:rFonts w:cstheme="minorHAnsi"/>
        </w:rPr>
        <w:br/>
      </w:r>
      <w:r w:rsidR="003658B6">
        <w:rPr>
          <w:rFonts w:cstheme="minorHAnsi"/>
        </w:rPr>
        <w:br/>
      </w:r>
      <w:r w:rsidR="003658B6">
        <w:rPr>
          <w:rFonts w:cstheme="minorHAnsi"/>
        </w:rPr>
        <w:br/>
      </w:r>
      <w:r w:rsidR="003658B6" w:rsidRPr="003658B6">
        <w:rPr>
          <w:rFonts w:cstheme="minorHAnsi"/>
          <w:sz w:val="40"/>
          <w:szCs w:val="40"/>
        </w:rPr>
        <w:t>About</w:t>
      </w:r>
      <w:r w:rsidR="003658B6" w:rsidRPr="003658B6">
        <w:rPr>
          <w:rFonts w:cstheme="minorHAnsi"/>
        </w:rPr>
        <w:sym w:font="Wingdings" w:char="F0E0"/>
      </w:r>
      <w:r w:rsidR="003658B6">
        <w:rPr>
          <w:rFonts w:cstheme="minorHAnsi"/>
        </w:rPr>
        <w:br/>
        <w:t xml:space="preserve">Build as part of a </w:t>
      </w:r>
      <w:proofErr w:type="spellStart"/>
      <w:r w:rsidR="003658B6">
        <w:rPr>
          <w:rFonts w:cstheme="minorHAnsi"/>
        </w:rPr>
        <w:t>Hackclub</w:t>
      </w:r>
      <w:proofErr w:type="spellEnd"/>
      <w:r w:rsidR="003658B6">
        <w:rPr>
          <w:rFonts w:cstheme="minorHAnsi"/>
        </w:rPr>
        <w:t xml:space="preserve"> </w:t>
      </w:r>
      <w:proofErr w:type="gramStart"/>
      <w:r w:rsidR="003658B6">
        <w:rPr>
          <w:rFonts w:cstheme="minorHAnsi"/>
        </w:rPr>
        <w:t>Project ,</w:t>
      </w:r>
      <w:proofErr w:type="gramEnd"/>
      <w:r w:rsidR="003658B6">
        <w:rPr>
          <w:rFonts w:cstheme="minorHAnsi"/>
        </w:rPr>
        <w:t xml:space="preserve"> as a way to learn PCB design embedded programming and </w:t>
      </w:r>
      <w:r w:rsidR="00EE0CE3">
        <w:rPr>
          <w:rFonts w:cstheme="minorHAnsi"/>
        </w:rPr>
        <w:t>electronics fundamentals.</w:t>
      </w:r>
      <w:r w:rsidR="00EE0CE3">
        <w:rPr>
          <w:rFonts w:cstheme="minorHAnsi"/>
        </w:rPr>
        <w:br/>
      </w:r>
      <w:r w:rsidR="00EE0CE3">
        <w:rPr>
          <w:rFonts w:cstheme="minorHAnsi"/>
        </w:rPr>
        <w:br/>
        <w:t>Thank you,</w:t>
      </w:r>
      <w:r w:rsidR="00EE0CE3">
        <w:rPr>
          <w:rFonts w:cstheme="minorHAnsi"/>
        </w:rPr>
        <w:br/>
        <w:t>Abhiraj Kashyap.</w:t>
      </w:r>
    </w:p>
    <w:sectPr w:rsidR="00A9204E" w:rsidRPr="00207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43323801">
    <w:abstractNumId w:val="19"/>
  </w:num>
  <w:num w:numId="2" w16cid:durableId="1049497463">
    <w:abstractNumId w:val="12"/>
  </w:num>
  <w:num w:numId="3" w16cid:durableId="211500159">
    <w:abstractNumId w:val="10"/>
  </w:num>
  <w:num w:numId="4" w16cid:durableId="1540162978">
    <w:abstractNumId w:val="21"/>
  </w:num>
  <w:num w:numId="5" w16cid:durableId="226690237">
    <w:abstractNumId w:val="13"/>
  </w:num>
  <w:num w:numId="6" w16cid:durableId="407727475">
    <w:abstractNumId w:val="16"/>
  </w:num>
  <w:num w:numId="7" w16cid:durableId="1119491314">
    <w:abstractNumId w:val="18"/>
  </w:num>
  <w:num w:numId="8" w16cid:durableId="1632445700">
    <w:abstractNumId w:val="9"/>
  </w:num>
  <w:num w:numId="9" w16cid:durableId="1908300624">
    <w:abstractNumId w:val="7"/>
  </w:num>
  <w:num w:numId="10" w16cid:durableId="1856917677">
    <w:abstractNumId w:val="6"/>
  </w:num>
  <w:num w:numId="11" w16cid:durableId="994992928">
    <w:abstractNumId w:val="5"/>
  </w:num>
  <w:num w:numId="12" w16cid:durableId="220597544">
    <w:abstractNumId w:val="4"/>
  </w:num>
  <w:num w:numId="13" w16cid:durableId="750010763">
    <w:abstractNumId w:val="8"/>
  </w:num>
  <w:num w:numId="14" w16cid:durableId="1537884528">
    <w:abstractNumId w:val="3"/>
  </w:num>
  <w:num w:numId="15" w16cid:durableId="41442246">
    <w:abstractNumId w:val="2"/>
  </w:num>
  <w:num w:numId="16" w16cid:durableId="1716082098">
    <w:abstractNumId w:val="1"/>
  </w:num>
  <w:num w:numId="17" w16cid:durableId="131867429">
    <w:abstractNumId w:val="0"/>
  </w:num>
  <w:num w:numId="18" w16cid:durableId="172771744">
    <w:abstractNumId w:val="14"/>
  </w:num>
  <w:num w:numId="19" w16cid:durableId="82916004">
    <w:abstractNumId w:val="15"/>
  </w:num>
  <w:num w:numId="20" w16cid:durableId="1072509773">
    <w:abstractNumId w:val="20"/>
  </w:num>
  <w:num w:numId="21" w16cid:durableId="970212660">
    <w:abstractNumId w:val="17"/>
  </w:num>
  <w:num w:numId="22" w16cid:durableId="2032148748">
    <w:abstractNumId w:val="11"/>
  </w:num>
  <w:num w:numId="23" w16cid:durableId="8026931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77"/>
    <w:rsid w:val="00207877"/>
    <w:rsid w:val="003658B6"/>
    <w:rsid w:val="00594C19"/>
    <w:rsid w:val="00645252"/>
    <w:rsid w:val="006D3D74"/>
    <w:rsid w:val="0083569A"/>
    <w:rsid w:val="00A9204E"/>
    <w:rsid w:val="00C87D01"/>
    <w:rsid w:val="00EE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F499"/>
  <w15:chartTrackingRefBased/>
  <w15:docId w15:val="{1CE9D076-B207-49F9-9863-B26F142E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shk\AppData\Local\Microsoft\Office\16.0\DTS\en-IN%7b6C01B0EE-A929-4554-92D9-0A7CD5858110%7d\%7b017DF733-5004-429F-B505-4A2D1183C6C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{017DF733-5004-429F-B505-4A2D1183C6CF}TF2de6fc23-48e8-448b-960e-1bdc6e9248ab4ef8d1ac_win32-7424dd8ab5ea</Template>
  <TotalTime>56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Abhiraj Kashyap</dc:creator>
  <cp:keywords/>
  <dc:description/>
  <cp:lastModifiedBy>Abhiraj Kashyap</cp:lastModifiedBy>
  <cp:revision>1</cp:revision>
  <dcterms:created xsi:type="dcterms:W3CDTF">2026-08-24T09:34:00Z</dcterms:created>
  <dcterms:modified xsi:type="dcterms:W3CDTF">2026-08-24T10:30:00Z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